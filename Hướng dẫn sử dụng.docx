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371B" w:rsidRPr="0011371B" w:rsidRDefault="0011371B" w:rsidP="0011371B">
      <w:pPr>
        <w:pStyle w:val="Title"/>
        <w:jc w:val="center"/>
        <w:rPr>
          <w:sz w:val="36"/>
        </w:rPr>
      </w:pPr>
      <w:r w:rsidRPr="0011371B">
        <w:rPr>
          <w:sz w:val="36"/>
        </w:rPr>
        <w:t>HƯỚNG DẪN CÀI ĐẶT VÀ CHẠY ỨNG DỤNG ĐẦU TIÊN</w:t>
      </w:r>
    </w:p>
    <w:p w:rsidR="0011371B" w:rsidRPr="0011371B" w:rsidRDefault="0011371B" w:rsidP="0011371B">
      <w:pPr>
        <w:pStyle w:val="Heading1"/>
        <w:rPr>
          <w:sz w:val="32"/>
        </w:rPr>
      </w:pPr>
      <w:r w:rsidRPr="0011371B">
        <w:rPr>
          <w:sz w:val="32"/>
        </w:rPr>
        <w:t>I. Xampp:</w:t>
      </w:r>
    </w:p>
    <w:p w:rsidR="0011371B" w:rsidRDefault="0011371B" w:rsidP="0011371B">
      <w:pPr>
        <w:rPr>
          <w:rFonts w:asciiTheme="majorHAnsi" w:hAnsiTheme="majorHAnsi" w:cstheme="majorHAnsi"/>
          <w:sz w:val="28"/>
        </w:rPr>
      </w:pPr>
      <w:r>
        <w:rPr>
          <w:rFonts w:asciiTheme="majorHAnsi" w:hAnsiTheme="majorHAnsi" w:cstheme="majorHAnsi"/>
          <w:b/>
          <w:color w:val="BF8F00" w:themeColor="accent1" w:themeShade="BF"/>
          <w:sz w:val="28"/>
        </w:rPr>
        <w:t xml:space="preserve">    </w:t>
      </w:r>
      <w:r w:rsidRPr="002002D6">
        <w:rPr>
          <w:rFonts w:asciiTheme="majorHAnsi" w:hAnsiTheme="majorHAnsi" w:cstheme="majorHAnsi"/>
          <w:sz w:val="28"/>
        </w:rPr>
        <w:t>-Xampp là chương trình tạo máy chủ Web ( Web server) được tích hợp sẵn Apache , PHP , MySQL, FPT</w:t>
      </w:r>
      <w:r>
        <w:rPr>
          <w:rFonts w:asciiTheme="majorHAnsi" w:hAnsiTheme="majorHAnsi" w:cstheme="majorHAnsi"/>
          <w:sz w:val="28"/>
        </w:rPr>
        <w:t xml:space="preserve"> Server . Quản lý tiện lợi, cho phép chủ động bật tắt dịch vụ máy chủ bất cứ lúc nào. Người ta thường dùng Web server khi lập trình để đỡ tốn tiền mua hosting trước khi làm xong Website của mình.</w:t>
      </w:r>
    </w:p>
    <w:p w:rsidR="0011371B" w:rsidRDefault="0011371B" w:rsidP="0011371B">
      <w:pPr>
        <w:rPr>
          <w:rFonts w:asciiTheme="majorHAnsi" w:hAnsiTheme="majorHAnsi" w:cstheme="majorHAnsi"/>
          <w:b/>
          <w:color w:val="806000" w:themeColor="accent1" w:themeShade="80"/>
          <w:sz w:val="28"/>
          <w:u w:val="single"/>
        </w:rPr>
      </w:pPr>
      <w:r>
        <w:rPr>
          <w:rFonts w:asciiTheme="majorHAnsi" w:hAnsiTheme="majorHAnsi" w:cstheme="majorHAnsi"/>
          <w:sz w:val="28"/>
        </w:rPr>
        <w:t xml:space="preserve">     </w:t>
      </w:r>
      <w:r w:rsidRPr="0011371B">
        <w:rPr>
          <w:rFonts w:asciiTheme="majorHAnsi" w:hAnsiTheme="majorHAnsi" w:cstheme="majorHAnsi"/>
          <w:b/>
          <w:color w:val="0673A5" w:themeColor="text2" w:themeShade="BF"/>
          <w:sz w:val="32"/>
        </w:rPr>
        <w:t>1. Download:</w:t>
      </w:r>
      <w:r w:rsidRPr="0011371B">
        <w:rPr>
          <w:rFonts w:asciiTheme="majorHAnsi" w:hAnsiTheme="majorHAnsi" w:cstheme="majorHAnsi"/>
          <w:color w:val="0673A5" w:themeColor="text2" w:themeShade="BF"/>
          <w:sz w:val="32"/>
        </w:rPr>
        <w:t xml:space="preserve">  </w:t>
      </w:r>
      <w:hyperlink r:id="rId9" w:history="1">
        <w:r w:rsidRPr="007A586E">
          <w:rPr>
            <w:rStyle w:val="Hyperlink"/>
            <w:rFonts w:cstheme="majorHAnsi"/>
            <w:b/>
            <w:i/>
            <w:color w:val="002E5D" w:themeColor="hyperlink" w:themeShade="80"/>
            <w:sz w:val="28"/>
          </w:rPr>
          <w:t>https://www.apachefriends.org/index.html</w:t>
        </w:r>
      </w:hyperlink>
    </w:p>
    <w:p w:rsidR="0011371B" w:rsidRDefault="0011371B" w:rsidP="0011371B">
      <w:pPr>
        <w:rPr>
          <w:rFonts w:asciiTheme="majorHAnsi" w:hAnsiTheme="majorHAnsi" w:cstheme="majorHAnsi"/>
          <w:sz w:val="28"/>
        </w:rPr>
      </w:pPr>
      <w:r>
        <w:rPr>
          <w:rFonts w:asciiTheme="majorHAnsi" w:hAnsiTheme="majorHAnsi" w:cstheme="majorHAnsi"/>
          <w:b/>
          <w:color w:val="806000" w:themeColor="accent1" w:themeShade="80"/>
          <w:sz w:val="28"/>
        </w:rPr>
        <w:t xml:space="preserve">     </w:t>
      </w:r>
      <w:r>
        <w:rPr>
          <w:noProof/>
          <w:lang w:eastAsia="vi-VN"/>
        </w:rPr>
        <w:drawing>
          <wp:inline distT="0" distB="0" distL="0" distR="0" wp14:anchorId="280E98D5" wp14:editId="5309DB33">
            <wp:extent cx="5170356" cy="2545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89069" cy="2554291"/>
                    </a:xfrm>
                    <a:prstGeom prst="rect">
                      <a:avLst/>
                    </a:prstGeom>
                  </pic:spPr>
                </pic:pic>
              </a:graphicData>
            </a:graphic>
          </wp:inline>
        </w:drawing>
      </w:r>
    </w:p>
    <w:p w:rsidR="00F93523" w:rsidRDefault="00F93523" w:rsidP="0011371B"/>
    <w:p w:rsidR="0011371B" w:rsidRPr="00AC77D6" w:rsidRDefault="0011371B" w:rsidP="0011371B">
      <w:pPr>
        <w:jc w:val="both"/>
        <w:rPr>
          <w:rFonts w:asciiTheme="majorHAnsi" w:hAnsiTheme="majorHAnsi" w:cstheme="majorHAnsi"/>
          <w:b/>
          <w:color w:val="BF8F00" w:themeColor="accent1" w:themeShade="BF"/>
          <w:sz w:val="32"/>
        </w:rPr>
      </w:pPr>
      <w:r w:rsidRPr="0011371B">
        <w:rPr>
          <w:rFonts w:asciiTheme="majorHAnsi" w:hAnsiTheme="majorHAnsi" w:cstheme="majorHAnsi"/>
          <w:b/>
          <w:color w:val="0673A5" w:themeColor="text2" w:themeShade="BF"/>
          <w:sz w:val="32"/>
        </w:rPr>
        <w:t xml:space="preserve">2. Cài đặt : </w:t>
      </w:r>
    </w:p>
    <w:p w:rsidR="0011371B" w:rsidRPr="00D030D6" w:rsidRDefault="0011371B" w:rsidP="0011371B">
      <w:pPr>
        <w:rPr>
          <w:rFonts w:asciiTheme="majorHAnsi" w:hAnsiTheme="majorHAnsi" w:cstheme="majorHAnsi"/>
          <w:sz w:val="28"/>
        </w:rPr>
      </w:pPr>
      <w:r w:rsidRPr="00D030D6">
        <w:rPr>
          <w:rFonts w:asciiTheme="majorHAnsi" w:hAnsiTheme="majorHAnsi" w:cstheme="majorHAnsi"/>
          <w:b/>
          <w:color w:val="806000" w:themeColor="accent1" w:themeShade="80"/>
          <w:sz w:val="28"/>
        </w:rPr>
        <w:t xml:space="preserve">    </w:t>
      </w:r>
      <w:r w:rsidRPr="00D030D6">
        <w:rPr>
          <w:rFonts w:asciiTheme="majorHAnsi" w:hAnsiTheme="majorHAnsi" w:cstheme="majorHAnsi"/>
          <w:b/>
          <w:sz w:val="28"/>
        </w:rPr>
        <w:t>-</w:t>
      </w:r>
      <w:r w:rsidRPr="00D030D6">
        <w:rPr>
          <w:rFonts w:asciiTheme="majorHAnsi" w:hAnsiTheme="majorHAnsi" w:cstheme="majorHAnsi"/>
          <w:sz w:val="28"/>
        </w:rPr>
        <w:t xml:space="preserve"> Sau khi download xong mở lên rồi ấ</w:t>
      </w:r>
      <w:r>
        <w:rPr>
          <w:rFonts w:asciiTheme="majorHAnsi" w:hAnsiTheme="majorHAnsi" w:cstheme="majorHAnsi"/>
          <w:sz w:val="28"/>
        </w:rPr>
        <w:t>n next.</w:t>
      </w:r>
      <w:r w:rsidRPr="00D030D6">
        <w:rPr>
          <w:rFonts w:asciiTheme="majorHAnsi" w:hAnsiTheme="majorHAnsi" w:cstheme="majorHAnsi"/>
          <w:sz w:val="28"/>
        </w:rPr>
        <w:t xml:space="preserve"> </w:t>
      </w:r>
    </w:p>
    <w:p w:rsidR="0011371B" w:rsidRPr="0011371B" w:rsidRDefault="0011371B" w:rsidP="0011371B">
      <w:pPr>
        <w:rPr>
          <w:rFonts w:asciiTheme="majorHAnsi" w:hAnsiTheme="majorHAnsi" w:cstheme="majorHAnsi"/>
          <w:b/>
          <w:color w:val="BF8F00" w:themeColor="accent1" w:themeShade="BF"/>
          <w:sz w:val="28"/>
        </w:rPr>
      </w:pPr>
      <w:r>
        <w:rPr>
          <w:rFonts w:asciiTheme="majorHAnsi" w:hAnsiTheme="majorHAnsi" w:cstheme="majorHAnsi"/>
          <w:b/>
          <w:color w:val="BF8F00" w:themeColor="accent1" w:themeShade="BF"/>
          <w:sz w:val="28"/>
        </w:rPr>
        <w:t xml:space="preserve">     </w:t>
      </w:r>
      <w:r>
        <w:rPr>
          <w:noProof/>
          <w:lang w:eastAsia="vi-VN"/>
        </w:rPr>
        <w:drawing>
          <wp:inline distT="0" distB="0" distL="0" distR="0" wp14:anchorId="20256CA0" wp14:editId="56C5021A">
            <wp:extent cx="4711747" cy="24044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1372" cy="2419539"/>
                    </a:xfrm>
                    <a:prstGeom prst="rect">
                      <a:avLst/>
                    </a:prstGeom>
                  </pic:spPr>
                </pic:pic>
              </a:graphicData>
            </a:graphic>
          </wp:inline>
        </w:drawing>
      </w:r>
    </w:p>
    <w:p w:rsidR="0011371B" w:rsidRDefault="0011371B" w:rsidP="0011371B">
      <w:pPr>
        <w:rPr>
          <w:rFonts w:asciiTheme="majorHAnsi" w:hAnsiTheme="majorHAnsi" w:cstheme="majorHAnsi"/>
          <w:b/>
          <w:sz w:val="28"/>
        </w:rPr>
      </w:pPr>
      <w:r w:rsidRPr="002806C3">
        <w:rPr>
          <w:rFonts w:asciiTheme="majorHAnsi" w:hAnsiTheme="majorHAnsi" w:cstheme="majorHAnsi"/>
          <w:b/>
          <w:sz w:val="28"/>
        </w:rPr>
        <w:t xml:space="preserve"> </w:t>
      </w:r>
    </w:p>
    <w:p w:rsidR="0011371B" w:rsidRDefault="0011371B" w:rsidP="0011371B">
      <w:pPr>
        <w:rPr>
          <w:rFonts w:asciiTheme="majorHAnsi" w:hAnsiTheme="majorHAnsi" w:cstheme="majorHAnsi"/>
          <w:b/>
          <w:sz w:val="28"/>
        </w:rPr>
      </w:pPr>
      <w:r w:rsidRPr="002806C3">
        <w:rPr>
          <w:rFonts w:asciiTheme="majorHAnsi" w:hAnsiTheme="majorHAnsi" w:cstheme="majorHAnsi"/>
          <w:b/>
          <w:sz w:val="28"/>
        </w:rPr>
        <w:t xml:space="preserve"> </w:t>
      </w:r>
    </w:p>
    <w:p w:rsidR="0011371B" w:rsidRPr="00D030D6" w:rsidRDefault="0011371B" w:rsidP="0011371B">
      <w:pPr>
        <w:rPr>
          <w:rFonts w:asciiTheme="majorHAnsi" w:hAnsiTheme="majorHAnsi" w:cstheme="majorHAnsi"/>
          <w:sz w:val="28"/>
        </w:rPr>
      </w:pPr>
      <w:r w:rsidRPr="002806C3">
        <w:rPr>
          <w:rFonts w:asciiTheme="majorHAnsi" w:hAnsiTheme="majorHAnsi" w:cstheme="majorHAnsi"/>
          <w:b/>
          <w:sz w:val="28"/>
        </w:rPr>
        <w:lastRenderedPageBreak/>
        <w:t xml:space="preserve"> </w:t>
      </w:r>
      <w:r w:rsidRPr="00D030D6">
        <w:rPr>
          <w:rFonts w:asciiTheme="majorHAnsi" w:hAnsiTheme="majorHAnsi" w:cstheme="majorHAnsi"/>
          <w:b/>
          <w:sz w:val="28"/>
        </w:rPr>
        <w:t xml:space="preserve">- </w:t>
      </w:r>
      <w:r w:rsidRPr="00D030D6">
        <w:rPr>
          <w:rFonts w:asciiTheme="majorHAnsi" w:hAnsiTheme="majorHAnsi" w:cstheme="majorHAnsi"/>
          <w:sz w:val="28"/>
        </w:rPr>
        <w:t>Để tất cả là mặc định rồi Next đến khi cài đặt xong. Ta sẽ được thư mục ở ổ C:/xampp:</w:t>
      </w:r>
    </w:p>
    <w:p w:rsidR="0011371B" w:rsidRPr="00D030D6" w:rsidRDefault="0011371B" w:rsidP="0011371B">
      <w:pPr>
        <w:rPr>
          <w:rFonts w:asciiTheme="majorHAnsi" w:hAnsiTheme="majorHAnsi" w:cstheme="majorHAnsi"/>
          <w:sz w:val="28"/>
        </w:rPr>
      </w:pPr>
      <w:r>
        <w:rPr>
          <w:rFonts w:asciiTheme="majorHAnsi" w:hAnsiTheme="majorHAnsi" w:cstheme="majorHAnsi"/>
          <w:sz w:val="28"/>
        </w:rPr>
        <w:t xml:space="preserve">     </w:t>
      </w:r>
      <w:r>
        <w:rPr>
          <w:noProof/>
          <w:lang w:eastAsia="vi-VN"/>
        </w:rPr>
        <w:drawing>
          <wp:inline distT="0" distB="0" distL="0" distR="0" wp14:anchorId="5EEE8053" wp14:editId="7EBDEB08">
            <wp:extent cx="5731510" cy="39992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999230"/>
                    </a:xfrm>
                    <a:prstGeom prst="rect">
                      <a:avLst/>
                    </a:prstGeom>
                  </pic:spPr>
                </pic:pic>
              </a:graphicData>
            </a:graphic>
          </wp:inline>
        </w:drawing>
      </w:r>
    </w:p>
    <w:p w:rsidR="0011371B" w:rsidRDefault="0011371B" w:rsidP="0011371B">
      <w:pPr>
        <w:rPr>
          <w:rFonts w:asciiTheme="majorHAnsi" w:hAnsiTheme="majorHAnsi" w:cstheme="majorHAnsi"/>
          <w:sz w:val="28"/>
          <w:szCs w:val="28"/>
        </w:rPr>
      </w:pPr>
      <w:r w:rsidRPr="00D030D6">
        <w:t xml:space="preserve"> </w:t>
      </w:r>
      <w:r>
        <w:t xml:space="preserve">    </w:t>
      </w:r>
      <w:r>
        <w:rPr>
          <w:rFonts w:asciiTheme="majorHAnsi" w:hAnsiTheme="majorHAnsi" w:cstheme="majorHAnsi"/>
          <w:sz w:val="28"/>
          <w:szCs w:val="28"/>
        </w:rPr>
        <w:t>- Để khởi động server ảo thì các bạn vào thư mục C:/xampp rồi mở xampp-control.exe lên , Start Apache và Mysql lên sau đó mở trình duyệt và gõ vào đường link :</w:t>
      </w:r>
      <w:r w:rsidRPr="002806C3">
        <w:rPr>
          <w:rFonts w:asciiTheme="majorHAnsi" w:hAnsiTheme="majorHAnsi" w:cstheme="majorHAnsi"/>
          <w:sz w:val="28"/>
          <w:szCs w:val="28"/>
          <w:u w:val="single"/>
        </w:rPr>
        <w:t xml:space="preserve"> </w:t>
      </w:r>
      <w:r w:rsidRPr="0011371B">
        <w:rPr>
          <w:rFonts w:asciiTheme="majorHAnsi" w:hAnsiTheme="majorHAnsi" w:cstheme="majorHAnsi"/>
          <w:b/>
          <w:color w:val="0673A5" w:themeColor="text2" w:themeShade="BF"/>
          <w:sz w:val="28"/>
          <w:szCs w:val="28"/>
          <w:u w:val="single"/>
        </w:rPr>
        <w:t>localhost</w:t>
      </w:r>
      <w:r>
        <w:rPr>
          <w:rFonts w:asciiTheme="majorHAnsi" w:hAnsiTheme="majorHAnsi" w:cstheme="majorHAnsi"/>
          <w:b/>
          <w:color w:val="BF8F00" w:themeColor="accent1" w:themeShade="BF"/>
          <w:sz w:val="28"/>
          <w:szCs w:val="28"/>
        </w:rPr>
        <w:t xml:space="preserve"> </w:t>
      </w:r>
      <w:r>
        <w:rPr>
          <w:rFonts w:asciiTheme="majorHAnsi" w:hAnsiTheme="majorHAnsi" w:cstheme="majorHAnsi"/>
          <w:sz w:val="28"/>
          <w:szCs w:val="28"/>
        </w:rPr>
        <w:t>. Nếu kết quả hiện như hình là bạn đã thành công chạy máy ảo.</w:t>
      </w:r>
    </w:p>
    <w:p w:rsidR="0011371B" w:rsidRPr="002806C3" w:rsidRDefault="0011371B" w:rsidP="0011371B">
      <w:pPr>
        <w:rPr>
          <w:rFonts w:asciiTheme="majorHAnsi" w:hAnsiTheme="majorHAnsi" w:cstheme="majorHAnsi"/>
          <w:sz w:val="28"/>
          <w:szCs w:val="28"/>
        </w:rPr>
      </w:pPr>
      <w:r>
        <w:rPr>
          <w:noProof/>
          <w:lang w:eastAsia="vi-VN"/>
        </w:rPr>
        <w:drawing>
          <wp:inline distT="0" distB="0" distL="0" distR="0" wp14:anchorId="56EE8DE9" wp14:editId="18C7152A">
            <wp:extent cx="5731510" cy="30632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63240"/>
                    </a:xfrm>
                    <a:prstGeom prst="rect">
                      <a:avLst/>
                    </a:prstGeom>
                  </pic:spPr>
                </pic:pic>
              </a:graphicData>
            </a:graphic>
          </wp:inline>
        </w:drawing>
      </w:r>
    </w:p>
    <w:p w:rsidR="0011371B" w:rsidRPr="0011371B" w:rsidRDefault="0011371B" w:rsidP="0011371B">
      <w:pPr>
        <w:pStyle w:val="Heading1"/>
        <w:rPr>
          <w:sz w:val="32"/>
        </w:rPr>
      </w:pPr>
      <w:r w:rsidRPr="0011371B">
        <w:rPr>
          <w:sz w:val="32"/>
        </w:rPr>
        <w:lastRenderedPageBreak/>
        <w:t xml:space="preserve">II. Kohana Framework: </w:t>
      </w:r>
    </w:p>
    <w:p w:rsidR="0011371B" w:rsidRPr="00AC77D6" w:rsidRDefault="0011371B" w:rsidP="0011371B">
      <w:pPr>
        <w:rPr>
          <w:rFonts w:asciiTheme="majorHAnsi" w:hAnsiTheme="majorHAnsi" w:cstheme="majorHAnsi"/>
          <w:b/>
          <w:color w:val="BF8F00" w:themeColor="accent1" w:themeShade="BF"/>
          <w:sz w:val="32"/>
          <w:szCs w:val="28"/>
        </w:rPr>
      </w:pPr>
      <w:r w:rsidRPr="00AC77D6">
        <w:rPr>
          <w:rFonts w:asciiTheme="majorHAnsi" w:hAnsiTheme="majorHAnsi" w:cstheme="majorHAnsi"/>
          <w:b/>
          <w:color w:val="BF8F00" w:themeColor="accent1" w:themeShade="BF"/>
          <w:sz w:val="32"/>
          <w:szCs w:val="28"/>
        </w:rPr>
        <w:t xml:space="preserve">  </w:t>
      </w:r>
      <w:r>
        <w:rPr>
          <w:rFonts w:asciiTheme="majorHAnsi" w:hAnsiTheme="majorHAnsi" w:cstheme="majorHAnsi"/>
          <w:b/>
          <w:color w:val="BF8F00" w:themeColor="accent1" w:themeShade="BF"/>
          <w:sz w:val="32"/>
          <w:szCs w:val="28"/>
        </w:rPr>
        <w:t xml:space="preserve">  </w:t>
      </w:r>
      <w:r w:rsidRPr="0011371B">
        <w:rPr>
          <w:rFonts w:asciiTheme="majorHAnsi" w:hAnsiTheme="majorHAnsi" w:cstheme="majorHAnsi"/>
          <w:b/>
          <w:color w:val="0673A5" w:themeColor="text2" w:themeShade="BF"/>
          <w:sz w:val="32"/>
          <w:szCs w:val="28"/>
        </w:rPr>
        <w:t xml:space="preserve">1. Download: </w:t>
      </w:r>
    </w:p>
    <w:p w:rsidR="0011371B" w:rsidRDefault="0011371B" w:rsidP="0011371B">
      <w:pPr>
        <w:rPr>
          <w:rFonts w:asciiTheme="majorHAnsi" w:hAnsiTheme="majorHAnsi" w:cstheme="majorHAnsi"/>
          <w:sz w:val="28"/>
        </w:rPr>
      </w:pPr>
      <w:r w:rsidRPr="00AC77D6">
        <w:rPr>
          <w:rFonts w:asciiTheme="majorHAnsi" w:hAnsiTheme="majorHAnsi" w:cstheme="majorHAnsi"/>
          <w:sz w:val="28"/>
        </w:rPr>
        <w:t xml:space="preserve">      - Truy cập vào trang : </w:t>
      </w:r>
      <w:hyperlink r:id="rId14" w:history="1">
        <w:r w:rsidRPr="00A717C1">
          <w:rPr>
            <w:rStyle w:val="Hyperlink"/>
            <w:rFonts w:cstheme="majorHAnsi"/>
            <w:b/>
            <w:i/>
            <w:color w:val="002E5D" w:themeColor="hyperlink" w:themeShade="80"/>
            <w:sz w:val="28"/>
          </w:rPr>
          <w:t>https://kohanaframework.org/</w:t>
        </w:r>
      </w:hyperlink>
      <w:r>
        <w:rPr>
          <w:rFonts w:asciiTheme="majorHAnsi" w:hAnsiTheme="majorHAnsi" w:cstheme="majorHAnsi"/>
          <w:b/>
          <w:i/>
          <w:color w:val="806000" w:themeColor="accent1" w:themeShade="80"/>
          <w:sz w:val="28"/>
          <w:u w:val="single"/>
        </w:rPr>
        <w:t xml:space="preserve"> </w:t>
      </w:r>
      <w:r>
        <w:rPr>
          <w:rFonts w:asciiTheme="majorHAnsi" w:hAnsiTheme="majorHAnsi" w:cstheme="majorHAnsi"/>
          <w:sz w:val="28"/>
        </w:rPr>
        <w:t xml:space="preserve"> . Sau đó click vào chữ Download on Github. Tại cửa sổ mới click vào phiên bản mình muốn download</w:t>
      </w:r>
    </w:p>
    <w:p w:rsidR="0011371B" w:rsidRDefault="0011371B" w:rsidP="0011371B">
      <w:pPr>
        <w:rPr>
          <w:rFonts w:asciiTheme="majorHAnsi" w:hAnsiTheme="majorHAnsi" w:cstheme="majorHAnsi"/>
          <w:sz w:val="28"/>
        </w:rPr>
      </w:pPr>
      <w:r>
        <w:rPr>
          <w:noProof/>
          <w:lang w:eastAsia="vi-VN"/>
        </w:rPr>
        <w:drawing>
          <wp:inline distT="0" distB="0" distL="0" distR="0" wp14:anchorId="739EA86A" wp14:editId="28AFE23F">
            <wp:extent cx="5731510" cy="288861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88615"/>
                    </a:xfrm>
                    <a:prstGeom prst="rect">
                      <a:avLst/>
                    </a:prstGeom>
                  </pic:spPr>
                </pic:pic>
              </a:graphicData>
            </a:graphic>
          </wp:inline>
        </w:drawing>
      </w:r>
    </w:p>
    <w:p w:rsidR="0011371B" w:rsidRPr="0011371B" w:rsidRDefault="0011371B" w:rsidP="0011371B">
      <w:pPr>
        <w:rPr>
          <w:rFonts w:asciiTheme="majorHAnsi" w:hAnsiTheme="majorHAnsi" w:cstheme="majorHAnsi"/>
          <w:b/>
          <w:color w:val="0673A5" w:themeColor="text2" w:themeShade="BF"/>
          <w:sz w:val="32"/>
        </w:rPr>
      </w:pPr>
      <w:r w:rsidRPr="0011371B">
        <w:rPr>
          <w:rFonts w:asciiTheme="majorHAnsi" w:hAnsiTheme="majorHAnsi" w:cstheme="majorHAnsi"/>
          <w:b/>
          <w:color w:val="0673A5" w:themeColor="text2" w:themeShade="BF"/>
          <w:sz w:val="28"/>
        </w:rPr>
        <w:t xml:space="preserve">   </w:t>
      </w:r>
      <w:r w:rsidRPr="0011371B">
        <w:rPr>
          <w:rFonts w:asciiTheme="majorHAnsi" w:hAnsiTheme="majorHAnsi" w:cstheme="majorHAnsi"/>
          <w:b/>
          <w:color w:val="0673A5" w:themeColor="text2" w:themeShade="BF"/>
          <w:sz w:val="32"/>
        </w:rPr>
        <w:t>2.  Kiểm tra và chạy thử chương trình đầu tiên:</w:t>
      </w:r>
    </w:p>
    <w:p w:rsidR="0011371B" w:rsidRPr="00805A67" w:rsidRDefault="0011371B" w:rsidP="0011371B">
      <w:pPr>
        <w:rPr>
          <w:rFonts w:asciiTheme="majorHAnsi" w:hAnsiTheme="majorHAnsi" w:cstheme="majorHAnsi"/>
          <w:b/>
          <w:i/>
          <w:color w:val="806000" w:themeColor="accent1" w:themeShade="80"/>
          <w:sz w:val="28"/>
          <w:u w:val="single"/>
        </w:rPr>
      </w:pPr>
      <w:r>
        <w:rPr>
          <w:rFonts w:asciiTheme="majorHAnsi" w:hAnsiTheme="majorHAnsi" w:cstheme="majorHAnsi"/>
          <w:b/>
          <w:color w:val="BF8F00" w:themeColor="accent1" w:themeShade="BF"/>
          <w:sz w:val="32"/>
        </w:rPr>
        <w:t xml:space="preserve">     </w:t>
      </w:r>
      <w:r>
        <w:rPr>
          <w:rFonts w:asciiTheme="majorHAnsi" w:hAnsiTheme="majorHAnsi" w:cstheme="majorHAnsi"/>
          <w:sz w:val="28"/>
        </w:rPr>
        <w:t xml:space="preserve">- Sau khi Download, giải nén thư mục, đổi tên  thư mục thành kohana rồi sau đó đưa vào trong </w:t>
      </w:r>
      <w:r w:rsidRPr="00816003">
        <w:rPr>
          <w:rFonts w:asciiTheme="majorHAnsi" w:hAnsiTheme="majorHAnsi" w:cstheme="majorHAnsi"/>
          <w:sz w:val="28"/>
        </w:rPr>
        <w:t>C:\xampp\htdocs</w:t>
      </w:r>
      <w:r>
        <w:rPr>
          <w:rFonts w:asciiTheme="majorHAnsi" w:hAnsiTheme="majorHAnsi" w:cstheme="majorHAnsi"/>
          <w:sz w:val="28"/>
        </w:rPr>
        <w:t xml:space="preserve"> . Rồi mở trình duyệt ghi link: </w:t>
      </w:r>
      <w:r w:rsidRPr="0011371B">
        <w:rPr>
          <w:rFonts w:asciiTheme="majorHAnsi" w:hAnsiTheme="majorHAnsi" w:cstheme="majorHAnsi"/>
          <w:b/>
          <w:i/>
          <w:color w:val="044D6E" w:themeColor="text2" w:themeShade="80"/>
          <w:sz w:val="28"/>
          <w:u w:val="single"/>
        </w:rPr>
        <w:t>localhost/kohana/index.php/</w:t>
      </w:r>
      <w:r w:rsidRPr="0011371B">
        <w:rPr>
          <w:rFonts w:asciiTheme="majorHAnsi" w:hAnsiTheme="majorHAnsi" w:cstheme="majorHAnsi"/>
          <w:color w:val="044D6E" w:themeColor="text2" w:themeShade="80"/>
          <w:sz w:val="28"/>
        </w:rPr>
        <w:t xml:space="preserve"> </w:t>
      </w:r>
      <w:r>
        <w:rPr>
          <w:rFonts w:asciiTheme="majorHAnsi" w:hAnsiTheme="majorHAnsi" w:cstheme="majorHAnsi"/>
          <w:sz w:val="28"/>
        </w:rPr>
        <w:t>.Nếu nó hiện ra như hình là bạn đã thành công rồi</w:t>
      </w:r>
    </w:p>
    <w:p w:rsidR="0011371B" w:rsidRDefault="0011371B" w:rsidP="0011371B">
      <w:pPr>
        <w:rPr>
          <w:rFonts w:asciiTheme="majorHAnsi" w:hAnsiTheme="majorHAnsi" w:cstheme="majorHAnsi"/>
          <w:b/>
          <w:color w:val="BF8F00" w:themeColor="accent1" w:themeShade="BF"/>
          <w:sz w:val="28"/>
          <w:szCs w:val="28"/>
        </w:rPr>
      </w:pPr>
      <w:r>
        <w:rPr>
          <w:noProof/>
          <w:lang w:eastAsia="vi-VN"/>
        </w:rPr>
        <w:drawing>
          <wp:inline distT="0" distB="0" distL="0" distR="0" wp14:anchorId="7E87488D" wp14:editId="26F735DF">
            <wp:extent cx="5731510" cy="308991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89910"/>
                    </a:xfrm>
                    <a:prstGeom prst="rect">
                      <a:avLst/>
                    </a:prstGeom>
                  </pic:spPr>
                </pic:pic>
              </a:graphicData>
            </a:graphic>
          </wp:inline>
        </w:drawing>
      </w:r>
    </w:p>
    <w:p w:rsidR="0011371B" w:rsidRDefault="0011371B" w:rsidP="0011371B">
      <w:pPr>
        <w:rPr>
          <w:rFonts w:asciiTheme="majorHAnsi" w:hAnsiTheme="majorHAnsi" w:cstheme="majorHAnsi"/>
          <w:sz w:val="28"/>
          <w:szCs w:val="28"/>
        </w:rPr>
      </w:pPr>
      <w:r>
        <w:rPr>
          <w:rFonts w:asciiTheme="majorHAnsi" w:hAnsiTheme="majorHAnsi" w:cstheme="majorHAnsi"/>
          <w:sz w:val="28"/>
          <w:szCs w:val="28"/>
        </w:rPr>
        <w:lastRenderedPageBreak/>
        <w:t xml:space="preserve"> - Kohana đã tích hợp sẵn chương trình HelloWorld, chương trình nằm trong thư mục : .../kohana/application/classes/Controller/. Mở file </w:t>
      </w:r>
      <w:r w:rsidRPr="00A40971">
        <w:rPr>
          <w:rFonts w:asciiTheme="majorHAnsi" w:hAnsiTheme="majorHAnsi" w:cstheme="majorHAnsi"/>
          <w:b/>
          <w:i/>
          <w:sz w:val="28"/>
          <w:szCs w:val="28"/>
        </w:rPr>
        <w:t>Welcome.php</w:t>
      </w:r>
      <w:r>
        <w:rPr>
          <w:rFonts w:asciiTheme="majorHAnsi" w:hAnsiTheme="majorHAnsi" w:cstheme="majorHAnsi"/>
          <w:sz w:val="28"/>
          <w:szCs w:val="28"/>
        </w:rPr>
        <w:t xml:space="preserve"> lên bạn sẽ thấy như hình: </w:t>
      </w:r>
    </w:p>
    <w:p w:rsidR="0011371B" w:rsidRDefault="0011371B" w:rsidP="0011371B">
      <w:pPr>
        <w:rPr>
          <w:rFonts w:asciiTheme="majorHAnsi" w:hAnsiTheme="majorHAnsi" w:cstheme="majorHAnsi"/>
          <w:sz w:val="28"/>
          <w:szCs w:val="28"/>
        </w:rPr>
      </w:pPr>
      <w:r>
        <w:rPr>
          <w:noProof/>
          <w:lang w:eastAsia="vi-VN"/>
        </w:rPr>
        <w:drawing>
          <wp:inline distT="0" distB="0" distL="0" distR="0" wp14:anchorId="74DA6E2C" wp14:editId="7AC176BB">
            <wp:extent cx="5731510" cy="30632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63240"/>
                    </a:xfrm>
                    <a:prstGeom prst="rect">
                      <a:avLst/>
                    </a:prstGeom>
                  </pic:spPr>
                </pic:pic>
              </a:graphicData>
            </a:graphic>
          </wp:inline>
        </w:drawing>
      </w:r>
    </w:p>
    <w:p w:rsidR="0011371B" w:rsidRDefault="0011371B" w:rsidP="0011371B">
      <w:pPr>
        <w:rPr>
          <w:rFonts w:asciiTheme="majorHAnsi" w:hAnsiTheme="majorHAnsi" w:cstheme="majorHAnsi"/>
          <w:sz w:val="28"/>
          <w:szCs w:val="28"/>
        </w:rPr>
      </w:pPr>
    </w:p>
    <w:p w:rsidR="0011371B" w:rsidRDefault="0011371B" w:rsidP="0011371B">
      <w:pPr>
        <w:rPr>
          <w:rFonts w:asciiTheme="majorHAnsi" w:eastAsia="Times New Roman" w:hAnsiTheme="majorHAnsi" w:cstheme="majorHAnsi"/>
          <w:b/>
          <w:i/>
          <w:color w:val="BF8F00" w:themeColor="accent1" w:themeShade="BF"/>
          <w:sz w:val="28"/>
          <w:szCs w:val="20"/>
          <w:lang w:eastAsia="vi-VN"/>
        </w:rPr>
      </w:pPr>
      <w:r>
        <w:rPr>
          <w:rFonts w:asciiTheme="majorHAnsi" w:hAnsiTheme="majorHAnsi" w:cstheme="majorHAnsi"/>
          <w:sz w:val="28"/>
          <w:szCs w:val="28"/>
        </w:rPr>
        <w:t xml:space="preserve">-  Để gọi đúng controller , đầu tiên ta đổi tên file install.php hoặc xóa đi (file để test chương trình kohana) , sau đó để chạy thì ta gõ vào đường link : </w:t>
      </w:r>
      <w:r w:rsidRPr="0011371B">
        <w:rPr>
          <w:rFonts w:asciiTheme="majorHAnsi" w:hAnsiTheme="majorHAnsi" w:cstheme="majorHAnsi"/>
          <w:b/>
          <w:i/>
          <w:color w:val="044D6E" w:themeColor="text2" w:themeShade="80"/>
          <w:sz w:val="28"/>
          <w:szCs w:val="28"/>
          <w:u w:val="single"/>
        </w:rPr>
        <w:t>localhost/kohana/index.php/Welcome</w:t>
      </w:r>
      <w:r w:rsidRPr="0011371B">
        <w:rPr>
          <w:rFonts w:asciiTheme="majorHAnsi" w:hAnsiTheme="majorHAnsi" w:cstheme="majorHAnsi"/>
          <w:color w:val="044D6E" w:themeColor="text2" w:themeShade="80"/>
          <w:sz w:val="28"/>
          <w:szCs w:val="28"/>
        </w:rPr>
        <w:t xml:space="preserve"> </w:t>
      </w:r>
      <w:r>
        <w:rPr>
          <w:rFonts w:asciiTheme="majorHAnsi" w:hAnsiTheme="majorHAnsi" w:cstheme="majorHAnsi"/>
          <w:sz w:val="28"/>
          <w:szCs w:val="28"/>
        </w:rPr>
        <w:t xml:space="preserve">. Một số bạn khi chạy bị báo lỗi </w:t>
      </w:r>
      <w:r w:rsidRPr="00F573A7">
        <w:rPr>
          <w:rFonts w:asciiTheme="majorHAnsi" w:hAnsiTheme="majorHAnsi" w:cstheme="majorHAnsi"/>
          <w:b/>
          <w:i/>
          <w:sz w:val="28"/>
          <w:szCs w:val="28"/>
        </w:rPr>
        <w:t>cookie salt</w:t>
      </w:r>
      <w:r>
        <w:rPr>
          <w:rFonts w:asciiTheme="majorHAnsi" w:hAnsiTheme="majorHAnsi" w:cstheme="majorHAnsi"/>
          <w:b/>
          <w:i/>
          <w:sz w:val="28"/>
          <w:szCs w:val="28"/>
        </w:rPr>
        <w:t xml:space="preserve"> </w:t>
      </w:r>
      <w:r>
        <w:rPr>
          <w:rFonts w:asciiTheme="majorHAnsi" w:hAnsiTheme="majorHAnsi" w:cstheme="majorHAnsi"/>
          <w:sz w:val="28"/>
          <w:szCs w:val="28"/>
        </w:rPr>
        <w:t xml:space="preserve">, các bạn đừng lo, hãy mở file bootstrap.php lên, tìm đến dòng này rồi thêm vào dòng code : </w:t>
      </w:r>
      <w:r w:rsidRPr="0011371B">
        <w:rPr>
          <w:rFonts w:asciiTheme="majorHAnsi" w:eastAsia="Times New Roman" w:hAnsiTheme="majorHAnsi" w:cstheme="majorHAnsi"/>
          <w:b/>
          <w:i/>
          <w:color w:val="0673A5" w:themeColor="text2" w:themeShade="BF"/>
          <w:sz w:val="28"/>
          <w:szCs w:val="20"/>
          <w:lang w:eastAsia="vi-VN"/>
        </w:rPr>
        <w:t>Cookie::$salt</w:t>
      </w:r>
      <w:r w:rsidRPr="0011371B">
        <w:rPr>
          <w:rFonts w:asciiTheme="majorHAnsi" w:eastAsia="Times New Roman" w:hAnsiTheme="majorHAnsi" w:cstheme="majorHAnsi"/>
          <w:b/>
          <w:i/>
          <w:color w:val="0673A5" w:themeColor="text2" w:themeShade="BF"/>
          <w:sz w:val="24"/>
          <w:szCs w:val="18"/>
          <w:lang w:eastAsia="vi-VN"/>
        </w:rPr>
        <w:t xml:space="preserve"> </w:t>
      </w:r>
      <w:r w:rsidRPr="0011371B">
        <w:rPr>
          <w:rFonts w:asciiTheme="majorHAnsi" w:eastAsia="Times New Roman" w:hAnsiTheme="majorHAnsi" w:cstheme="majorHAnsi"/>
          <w:b/>
          <w:i/>
          <w:color w:val="0673A5" w:themeColor="text2" w:themeShade="BF"/>
          <w:sz w:val="28"/>
          <w:szCs w:val="20"/>
          <w:lang w:eastAsia="vi-VN"/>
        </w:rPr>
        <w:t>= 'foobar';</w:t>
      </w:r>
    </w:p>
    <w:p w:rsidR="0011371B" w:rsidRDefault="0011371B" w:rsidP="0011371B">
      <w:pPr>
        <w:rPr>
          <w:rFonts w:ascii="Times New Roman" w:eastAsia="Times New Roman" w:hAnsi="Times New Roman" w:cs="Times New Roman"/>
          <w:color w:val="CC3333"/>
          <w:sz w:val="18"/>
          <w:szCs w:val="18"/>
          <w:lang w:eastAsia="vi-VN"/>
        </w:rPr>
      </w:pPr>
      <w:r>
        <w:rPr>
          <w:noProof/>
          <w:lang w:eastAsia="vi-VN"/>
        </w:rPr>
        <w:drawing>
          <wp:inline distT="0" distB="0" distL="0" distR="0" wp14:anchorId="6AF4E1BC" wp14:editId="4F84E899">
            <wp:extent cx="6000750" cy="32137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28564" cy="3228681"/>
                    </a:xfrm>
                    <a:prstGeom prst="rect">
                      <a:avLst/>
                    </a:prstGeom>
                  </pic:spPr>
                </pic:pic>
              </a:graphicData>
            </a:graphic>
          </wp:inline>
        </w:drawing>
      </w:r>
    </w:p>
    <w:p w:rsidR="0011371B" w:rsidRPr="0011371B" w:rsidRDefault="0011371B" w:rsidP="0011371B">
      <w:pPr>
        <w:rPr>
          <w:rFonts w:cstheme="majorHAnsi"/>
          <w:sz w:val="28"/>
          <w:szCs w:val="28"/>
        </w:rPr>
      </w:pPr>
      <w:r w:rsidRPr="0011371B">
        <w:rPr>
          <w:rFonts w:eastAsia="Times New Roman" w:cs="Times New Roman"/>
          <w:sz w:val="28"/>
          <w:szCs w:val="18"/>
          <w:lang w:eastAsia="vi-VN"/>
        </w:rPr>
        <w:lastRenderedPageBreak/>
        <w:t>- Các bạn thử chạy lại link:</w:t>
      </w:r>
      <w:r w:rsidRPr="0011371B">
        <w:rPr>
          <w:rFonts w:cstheme="majorHAnsi"/>
          <w:b/>
          <w:i/>
          <w:color w:val="BF8F00" w:themeColor="accent1" w:themeShade="BF"/>
          <w:sz w:val="28"/>
          <w:szCs w:val="28"/>
          <w:u w:val="single"/>
        </w:rPr>
        <w:t xml:space="preserve"> </w:t>
      </w:r>
      <w:r w:rsidRPr="0011371B">
        <w:rPr>
          <w:rFonts w:cstheme="majorHAnsi"/>
          <w:b/>
          <w:i/>
          <w:color w:val="0673A5" w:themeColor="text2" w:themeShade="BF"/>
          <w:sz w:val="28"/>
          <w:szCs w:val="28"/>
          <w:u w:val="single"/>
        </w:rPr>
        <w:t>localhost/kohana/index.php/Welcome</w:t>
      </w:r>
      <w:r w:rsidRPr="0011371B">
        <w:rPr>
          <w:rFonts w:cstheme="majorHAnsi"/>
          <w:color w:val="0673A5" w:themeColor="text2" w:themeShade="BF"/>
          <w:sz w:val="28"/>
          <w:szCs w:val="28"/>
        </w:rPr>
        <w:t xml:space="preserve"> </w:t>
      </w:r>
      <w:r w:rsidRPr="0011371B">
        <w:rPr>
          <w:rFonts w:cstheme="majorHAnsi"/>
          <w:sz w:val="28"/>
          <w:szCs w:val="28"/>
        </w:rPr>
        <w:t xml:space="preserve">trên </w:t>
      </w:r>
      <w:r w:rsidRPr="0011371B">
        <w:rPr>
          <w:rFonts w:eastAsia="Times New Roman" w:cs="Times New Roman"/>
          <w:sz w:val="28"/>
          <w:szCs w:val="18"/>
          <w:lang w:eastAsia="vi-VN"/>
        </w:rPr>
        <w:t xml:space="preserve">trình duyệt và đã thấy chữ ‘ Hello, world!’ hiện lên. Như vậy là bạn đã hoàn tất các bước để chạy được file </w:t>
      </w:r>
      <w:r w:rsidRPr="0011371B">
        <w:rPr>
          <w:rFonts w:eastAsia="Times New Roman" w:cs="Times New Roman"/>
          <w:b/>
          <w:i/>
          <w:sz w:val="28"/>
          <w:szCs w:val="18"/>
          <w:lang w:eastAsia="vi-VN"/>
        </w:rPr>
        <w:t xml:space="preserve">Welcome.php </w:t>
      </w:r>
      <w:r w:rsidRPr="0011371B">
        <w:rPr>
          <w:rFonts w:eastAsia="Times New Roman" w:cs="Times New Roman"/>
          <w:sz w:val="28"/>
          <w:szCs w:val="18"/>
          <w:lang w:eastAsia="vi-VN"/>
        </w:rPr>
        <w:t xml:space="preserve">nằm trong controller rồi. </w:t>
      </w:r>
    </w:p>
    <w:p w:rsidR="0011371B" w:rsidRPr="0011371B" w:rsidRDefault="0011371B" w:rsidP="0011371B"/>
    <w:p w:rsidR="0011371B" w:rsidRPr="0011371B" w:rsidRDefault="0011371B" w:rsidP="0011371B">
      <w:bookmarkStart w:id="0" w:name="_GoBack"/>
      <w:bookmarkEnd w:id="0"/>
    </w:p>
    <w:p w:rsidR="0011371B" w:rsidRPr="0011371B" w:rsidRDefault="0011371B" w:rsidP="0011371B"/>
    <w:p w:rsidR="0011371B" w:rsidRPr="0011371B" w:rsidRDefault="0011371B" w:rsidP="0011371B">
      <w:pPr>
        <w:jc w:val="center"/>
        <w:rPr>
          <w:rFonts w:eastAsia="Times New Roman" w:cs="Times New Roman"/>
          <w:color w:val="0673A5" w:themeColor="text2" w:themeShade="BF"/>
          <w:sz w:val="144"/>
          <w:szCs w:val="144"/>
          <w:lang w:eastAsia="vi-VN"/>
        </w:rPr>
      </w:pPr>
      <w:r w:rsidRPr="0011371B">
        <w:rPr>
          <w:rFonts w:eastAsia="Times New Roman" w:cs="Times New Roman"/>
          <w:b/>
          <w:color w:val="0673A5" w:themeColor="text2" w:themeShade="BF"/>
          <w:sz w:val="144"/>
          <w:szCs w:val="144"/>
          <w:lang w:eastAsia="vi-VN"/>
        </w:rPr>
        <w:t>HUREY !!!</w:t>
      </w:r>
    </w:p>
    <w:p w:rsidR="0011371B" w:rsidRDefault="0011371B" w:rsidP="0011371B"/>
    <w:sectPr w:rsidR="0011371B" w:rsidSect="0011371B">
      <w:pgSz w:w="12240" w:h="15840"/>
      <w:pgMar w:top="993" w:right="1440" w:bottom="851"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2198" w:rsidRDefault="006E2198">
      <w:pPr>
        <w:spacing w:after="0" w:line="240" w:lineRule="auto"/>
      </w:pPr>
      <w:r>
        <w:separator/>
      </w:r>
    </w:p>
  </w:endnote>
  <w:endnote w:type="continuationSeparator" w:id="0">
    <w:p w:rsidR="006E2198" w:rsidRDefault="006E2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43" w:usb2="00000009" w:usb3="00000000" w:csb0="000001FF" w:csb1="00000000"/>
  </w:font>
  <w:font w:name="Corbel">
    <w:panose1 w:val="020B0503020204020204"/>
    <w:charset w:val="A3"/>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A3"/>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2198" w:rsidRDefault="006E2198">
      <w:pPr>
        <w:spacing w:after="0" w:line="240" w:lineRule="auto"/>
      </w:pPr>
      <w:r>
        <w:separator/>
      </w:r>
    </w:p>
  </w:footnote>
  <w:footnote w:type="continuationSeparator" w:id="0">
    <w:p w:rsidR="006E2198" w:rsidRDefault="006E21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371B"/>
    <w:rsid w:val="0011371B"/>
    <w:rsid w:val="006E2198"/>
    <w:rsid w:val="00F9352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58A1DA9-C5EF-46B5-B5BA-D0ABFF0CD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pBdr>
        <w:top w:val="single" w:sz="24" w:space="0" w:color="099BDD" w:themeColor="text2"/>
        <w:left w:val="single" w:sz="24" w:space="0" w:color="099BDD" w:themeColor="text2"/>
        <w:bottom w:val="single" w:sz="24" w:space="0" w:color="099BDD" w:themeColor="text2"/>
        <w:right w:val="single" w:sz="24" w:space="0" w:color="099BDD" w:themeColor="text2"/>
      </w:pBdr>
      <w:shd w:val="clear" w:color="auto" w:fill="099BDD" w:themeFill="text2"/>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semiHidden/>
    <w:unhideWhenUsed/>
    <w:qFormat/>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semiHidden/>
    <w:unhideWhenUsed/>
    <w:qFormat/>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semiHidden/>
    <w:unhideWhenUsed/>
    <w:qFormat/>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semiHidden/>
    <w:unhideWhenUsed/>
    <w:qFormat/>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pPr>
      <w:spacing w:before="200" w:after="0"/>
      <w:outlineLvl w:val="7"/>
    </w:pPr>
    <w:rPr>
      <w:rFonts w:asciiTheme="majorHAnsi" w:eastAsiaTheme="majorEastAsia" w:hAnsiTheme="majorHAnsi" w:cstheme="majorBidi"/>
      <w:caps/>
      <w:spacing w:val="10"/>
      <w:sz w:val="18"/>
      <w:szCs w:val="18"/>
    </w:rPr>
  </w:style>
  <w:style w:type="paragraph" w:styleId="Heading9">
    <w:name w:val="heading 9"/>
    <w:basedOn w:val="Normal"/>
    <w:next w:val="Normal"/>
    <w:link w:val="Heading9Char"/>
    <w:uiPriority w:val="9"/>
    <w:semiHidden/>
    <w:unhideWhenUsed/>
    <w:qFormat/>
    <w:pPr>
      <w:spacing w:before="200" w:after="0"/>
      <w:outlineLvl w:val="8"/>
    </w:pPr>
    <w:rPr>
      <w:rFonts w:asciiTheme="majorHAnsi" w:eastAsiaTheme="majorEastAsia" w:hAnsiTheme="majorHAnsi" w:cstheme="majorBidi"/>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aps/>
      <w:color w:val="FFFFFF" w:themeColor="background1"/>
      <w:spacing w:val="15"/>
      <w:shd w:val="clear" w:color="auto" w:fill="099BDD" w:themeFill="text2"/>
    </w:rPr>
  </w:style>
  <w:style w:type="character" w:customStyle="1" w:styleId="Heading2Char">
    <w:name w:val="Heading 2 Char"/>
    <w:basedOn w:val="DefaultParagraphFont"/>
    <w:link w:val="Heading2"/>
    <w:uiPriority w:val="9"/>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le">
    <w:name w:val="Title"/>
    <w:basedOn w:val="Normal"/>
    <w:next w:val="Normal"/>
    <w:link w:val="TitleChar"/>
    <w:uiPriority w:val="10"/>
    <w:qFormat/>
    <w:pPr>
      <w:spacing w:after="0"/>
    </w:pPr>
    <w:rPr>
      <w:rFonts w:asciiTheme="majorHAnsi" w:eastAsiaTheme="majorEastAsia" w:hAnsiTheme="majorHAnsi" w:cstheme="majorBidi"/>
      <w:caps/>
      <w:color w:val="099BDD" w:themeColor="text2"/>
      <w:spacing w:val="10"/>
      <w:sz w:val="52"/>
      <w:szCs w:val="52"/>
    </w:rPr>
  </w:style>
  <w:style w:type="character" w:customStyle="1" w:styleId="TitleChar">
    <w:name w:val="Title Char"/>
    <w:basedOn w:val="DefaultParagraphFont"/>
    <w:link w:val="Title"/>
    <w:uiPriority w:val="10"/>
    <w:rPr>
      <w:rFonts w:asciiTheme="majorHAnsi" w:eastAsiaTheme="majorEastAsia" w:hAnsiTheme="majorHAnsi" w:cstheme="majorBidi"/>
      <w:caps/>
      <w:color w:val="099BDD" w:themeColor="text2"/>
      <w:spacing w:val="10"/>
      <w:sz w:val="52"/>
      <w:szCs w:val="52"/>
    </w:rPr>
  </w:style>
  <w:style w:type="paragraph" w:styleId="Subtitle">
    <w:name w:val="Subtitle"/>
    <w:basedOn w:val="Normal"/>
    <w:next w:val="Normal"/>
    <w:link w:val="SubtitleChar"/>
    <w:uiPriority w:val="11"/>
    <w:qFormat/>
    <w:pPr>
      <w:spacing w:after="500" w:line="240" w:lineRule="auto"/>
    </w:pPr>
    <w:rPr>
      <w:caps/>
      <w:color w:val="757575" w:themeColor="text1" w:themeTint="A6"/>
      <w:spacing w:val="10"/>
      <w:sz w:val="21"/>
      <w:szCs w:val="21"/>
    </w:rPr>
  </w:style>
  <w:style w:type="character" w:customStyle="1" w:styleId="SubtitleChar">
    <w:name w:val="Subtitle Char"/>
    <w:basedOn w:val="DefaultParagraphFont"/>
    <w:link w:val="Subtitle"/>
    <w:uiPriority w:val="11"/>
    <w:rPr>
      <w:caps/>
      <w:color w:val="757575" w:themeColor="text1" w:themeTint="A6"/>
      <w:spacing w:val="10"/>
      <w:sz w:val="21"/>
      <w:szCs w:val="21"/>
    </w:rPr>
  </w:style>
  <w:style w:type="paragraph" w:styleId="ListParagraph">
    <w:name w:val="List Paragraph"/>
    <w:basedOn w:val="Normal"/>
    <w:uiPriority w:val="34"/>
    <w:qFormat/>
    <w:pPr>
      <w:ind w:left="720"/>
      <w:contextualSpacing/>
    </w:pPr>
  </w:style>
  <w:style w:type="character" w:styleId="SubtleReference">
    <w:name w:val="Subtle Reference"/>
    <w:uiPriority w:val="31"/>
    <w:qFormat/>
    <w:rPr>
      <w:b w:val="0"/>
      <w:bCs w:val="0"/>
      <w:color w:val="099BDD" w:themeColor="text2"/>
    </w:rPr>
  </w:style>
  <w:style w:type="character" w:styleId="SubtleEmphasis">
    <w:name w:val="Subtle Emphasis"/>
    <w:uiPriority w:val="19"/>
    <w:qFormat/>
    <w:rPr>
      <w:i/>
      <w:iCs/>
      <w:color w:val="044D6E" w:themeColor="text2" w:themeShade="80"/>
    </w:rPr>
  </w:style>
  <w:style w:type="character" w:styleId="Emphasis">
    <w:name w:val="Emphasis"/>
    <w:uiPriority w:val="20"/>
    <w:qFormat/>
    <w:rPr>
      <w:caps/>
      <w:color w:val="auto"/>
      <w:spacing w:val="5"/>
    </w:rPr>
  </w:style>
  <w:style w:type="paragraph" w:styleId="Quote">
    <w:name w:val="Quote"/>
    <w:basedOn w:val="Normal"/>
    <w:next w:val="Normal"/>
    <w:link w:val="QuoteChar"/>
    <w:uiPriority w:val="29"/>
    <w:qFormat/>
    <w:pPr>
      <w:ind w:left="1080" w:right="1080"/>
      <w:jc w:val="center"/>
    </w:pPr>
    <w:rPr>
      <w:i/>
      <w:iCs/>
      <w:sz w:val="24"/>
      <w:szCs w:val="24"/>
    </w:rPr>
  </w:style>
  <w:style w:type="character" w:customStyle="1" w:styleId="QuoteChar">
    <w:name w:val="Quote Char"/>
    <w:basedOn w:val="DefaultParagraphFont"/>
    <w:link w:val="Quote"/>
    <w:uiPriority w:val="29"/>
    <w:rPr>
      <w:i/>
      <w:iCs/>
      <w:sz w:val="24"/>
      <w:szCs w:val="24"/>
    </w:rPr>
  </w:style>
  <w:style w:type="character" w:styleId="IntenseEmphasis">
    <w:name w:val="Intense Emphasis"/>
    <w:uiPriority w:val="21"/>
    <w:qFormat/>
    <w:rPr>
      <w:b/>
      <w:bCs/>
      <w:caps/>
      <w:color w:val="044D6E" w:themeColor="text2" w:themeShade="80"/>
      <w:spacing w:val="10"/>
    </w:rPr>
  </w:style>
  <w:style w:type="paragraph" w:styleId="IntenseQuote">
    <w:name w:val="Intense Quote"/>
    <w:basedOn w:val="Normal"/>
    <w:next w:val="Normal"/>
    <w:link w:val="IntenseQuoteChar"/>
    <w:uiPriority w:val="30"/>
    <w:qFormat/>
    <w:pPr>
      <w:spacing w:before="240" w:after="240" w:line="240" w:lineRule="auto"/>
      <w:ind w:left="1080" w:right="1080"/>
      <w:jc w:val="center"/>
    </w:pPr>
    <w:rPr>
      <w:color w:val="099BDD" w:themeColor="text2"/>
      <w:sz w:val="24"/>
      <w:szCs w:val="24"/>
    </w:rPr>
  </w:style>
  <w:style w:type="character" w:customStyle="1" w:styleId="IntenseQuoteChar">
    <w:name w:val="Intense Quote Char"/>
    <w:basedOn w:val="DefaultParagraphFont"/>
    <w:link w:val="IntenseQuote"/>
    <w:uiPriority w:val="30"/>
    <w:rPr>
      <w:color w:val="099BDD" w:themeColor="text2"/>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rPr>
      <w:rFonts w:asciiTheme="majorHAnsi" w:eastAsiaTheme="majorEastAsia" w:hAnsiTheme="majorHAnsi" w:cstheme="majorBidi"/>
      <w:caps/>
      <w:spacing w:val="10"/>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pacing w:val="10"/>
      <w:sz w:val="18"/>
      <w:szCs w:val="18"/>
    </w:rPr>
  </w:style>
  <w:style w:type="paragraph" w:styleId="NoSpacing">
    <w:name w:val="No Spacing"/>
    <w:link w:val="NoSpacingChar"/>
    <w:uiPriority w:val="1"/>
    <w:qFormat/>
    <w:pPr>
      <w:spacing w:after="0" w:line="240" w:lineRule="auto"/>
    </w:pPr>
  </w:style>
  <w:style w:type="character" w:styleId="BookTitle">
    <w:name w:val="Book Title"/>
    <w:uiPriority w:val="33"/>
    <w:qFormat/>
    <w:rPr>
      <w:b/>
      <w:bCs/>
      <w:i/>
      <w:iCs/>
      <w:spacing w:val="0"/>
    </w:rPr>
  </w:style>
  <w:style w:type="paragraph" w:styleId="Caption">
    <w:name w:val="caption"/>
    <w:basedOn w:val="Normal"/>
    <w:next w:val="Normal"/>
    <w:uiPriority w:val="35"/>
    <w:semiHidden/>
    <w:unhideWhenUsed/>
    <w:qFormat/>
    <w:rPr>
      <w:b/>
      <w:bCs/>
      <w:color w:val="0673A5" w:themeColor="text2" w:themeShade="BF"/>
      <w:sz w:val="16"/>
      <w:szCs w:val="16"/>
    </w:rPr>
  </w:style>
  <w:style w:type="character" w:styleId="IntenseReference">
    <w:name w:val="Intense Reference"/>
    <w:uiPriority w:val="32"/>
    <w:qFormat/>
    <w:rPr>
      <w:b w:val="0"/>
      <w:bCs w:val="0"/>
      <w:i/>
      <w:iCs/>
      <w:caps/>
      <w:color w:val="099BDD" w:themeColor="text2"/>
    </w:rPr>
  </w:style>
  <w:style w:type="character" w:customStyle="1" w:styleId="NoSpacingChar">
    <w:name w:val="No Spacing Char"/>
    <w:basedOn w:val="DefaultParagraphFont"/>
    <w:link w:val="NoSpacing"/>
    <w:uiPriority w:val="1"/>
  </w:style>
  <w:style w:type="character" w:styleId="Strong">
    <w:name w:val="Strong"/>
    <w:uiPriority w:val="22"/>
    <w:qFormat/>
    <w:rPr>
      <w:b/>
      <w:bCs/>
    </w:rPr>
  </w:style>
  <w:style w:type="paragraph" w:styleId="TOCHeading">
    <w:name w:val="TOC Heading"/>
    <w:basedOn w:val="Heading1"/>
    <w:next w:val="Normal"/>
    <w:uiPriority w:val="39"/>
    <w:semiHidden/>
    <w:unhideWhenUsed/>
    <w:qFormat/>
    <w:pPr>
      <w:outlineLvl w:val="9"/>
    </w:pPr>
  </w:style>
  <w:style w:type="character" w:styleId="Hyperlink">
    <w:name w:val="Hyperlink"/>
    <w:basedOn w:val="DefaultParagraphFont"/>
    <w:uiPriority w:val="99"/>
    <w:unhideWhenUsed/>
    <w:rsid w:val="0011371B"/>
    <w:rPr>
      <w:color w:val="005DBA"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www.apachefriends.org/index.html" TargetMode="External"/><Relationship Id="rId14" Type="http://schemas.openxmlformats.org/officeDocument/2006/relationships/hyperlink" Target="https://kohanaframework.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yHaLoi\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1EED0100-BE4B-4A29-A025-E044BC3572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10</TotalTime>
  <Pages>5</Pages>
  <Words>323</Words>
  <Characters>1845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Boy Ha Loi</dc:creator>
  <cp:keywords/>
  <cp:lastModifiedBy>Boy Ha Loi</cp:lastModifiedBy>
  <cp:revision>1</cp:revision>
  <dcterms:created xsi:type="dcterms:W3CDTF">2015-10-29T16:54:00Z</dcterms:created>
  <dcterms:modified xsi:type="dcterms:W3CDTF">2015-10-29T17:05:00Z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TC037499679991</vt:lpwstr>
  </property>
</Properties>
</file>